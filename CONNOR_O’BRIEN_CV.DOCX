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onlyName"/>
        <w:pBdr>
          <w:top w:val="single" w:sz="8" w:space="0" w:color="0187DE"/>
          <w:left w:val="none" w:sz="0" w:space="0" w:color="auto"/>
          <w:bottom w:val="none" w:sz="0" w:space="1" w:color="auto"/>
          <w:right w:val="none" w:sz="0" w:space="0" w:color="auto"/>
        </w:pBdr>
        <w:spacing w:before="0" w:after="240" w:line="72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0187DE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color w:val="0187DE"/>
          <w:sz w:val="48"/>
          <w:szCs w:val="48"/>
        </w:rPr>
        <w:t>CONNOR</w:t>
      </w:r>
      <w:r>
        <w:rPr>
          <w:rFonts w:ascii="Times New Roman" w:eastAsia="Times New Roman" w:hAnsi="Times New Roman" w:cs="Times New Roman"/>
          <w:b/>
          <w:bCs/>
          <w:smallCaps/>
          <w:color w:val="0187DE"/>
          <w:sz w:val="48"/>
          <w:szCs w:val="48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color w:val="0187DE"/>
          <w:sz w:val="48"/>
          <w:szCs w:val="48"/>
        </w:rPr>
        <w:t>O'BRIEN</w:t>
      </w:r>
    </w:p>
    <w:p>
      <w:pPr>
        <w:pStyle w:val="divdocumentdivlowerborderupper"/>
        <w:pBdr>
          <w:top w:val="none" w:sz="0" w:space="0" w:color="auto"/>
          <w:left w:val="none" w:sz="0" w:space="0" w:color="auto"/>
          <w:bottom w:val="single" w:sz="8" w:space="0" w:color="0187DE"/>
          <w:right w:val="none" w:sz="0" w:space="0" w:color="auto"/>
        </w:pBdr>
        <w:spacing w:before="0" w:after="10"/>
        <w:ind w:left="0" w:right="0"/>
        <w:rPr>
          <w:rFonts w:ascii="Times New Roman" w:eastAsia="Times New Roman" w:hAnsi="Times New Roman" w:cs="Times New Roman"/>
          <w:color w:val="0187DE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24" w:space="0" w:color="0187DE"/>
          <w:right w:val="none" w:sz="0" w:space="0" w:color="auto"/>
        </w:pBdr>
        <w:spacing w:before="0" w:after="0"/>
        <w:ind w:left="0" w:right="0"/>
        <w:rPr>
          <w:rFonts w:ascii="Times New Roman" w:eastAsia="Times New Roman" w:hAnsi="Times New Roman" w:cs="Times New Roman"/>
          <w:color w:val="0187DE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  <w:t> 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40" w:lineRule="atLeast"/>
        <w:ind w:left="0" w:right="0"/>
        <w:jc w:val="center"/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Pakenham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VIC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3810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3810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Pakenham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 xml:space="preserve">, 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VIC</w:t>
      </w: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042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noBreakHyphen/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155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noBreakHyphen/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0750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Connor_nash98@outlook.com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exact"/>
        <w:ind w:left="0" w:right="0"/>
        <w:jc w:val="center"/>
        <w:rPr>
          <w:rFonts w:ascii="Times New Roman" w:eastAsia="Times New Roman" w:hAnsi="Times New Roman" w:cs="Times New Roman"/>
          <w:sz w:val="14"/>
          <w:szCs w:val="14"/>
          <w:bdr w:val="none" w:sz="0" w:space="0" w:color="auto"/>
          <w:vertAlign w:val="baseline"/>
        </w:rPr>
      </w:pP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3506"/>
          <w:tab w:val="left" w:pos="10560"/>
        </w:tabs>
        <w:spacing w:before="240" w:line="36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Professional Summary  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Production Worker proficient in production line work. Effective at keeping areas clean and neat to avoid delays. Bringing 3 years of related experience in basic maintenance tasks, equipment operation and inspection abilities. Perceptive Manufacturing with expertise in production roles. Well-trained in warehouse procedures, safety protocols and machine setup. Successfully completes tasks to meet project goals or business expectations.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718"/>
          <w:tab w:val="left" w:pos="10560"/>
        </w:tabs>
        <w:spacing w:before="240" w:line="36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Skills  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Multitasking Abilities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Excellent Communication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Teamwork and Collaboration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Attention to Detail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Dependable and Responsible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Self-Motivated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Organization and Time Management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60" w:lineRule="atLeast"/>
              <w:ind w:left="460" w:right="0" w:hanging="210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Flexible and Adaptable</w:t>
            </w:r>
          </w:p>
        </w:tc>
      </w:tr>
    </w:tbl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119"/>
          <w:tab w:val="left" w:pos="10560"/>
        </w:tabs>
        <w:spacing w:before="240" w:line="36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Work History  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Production Worker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01/2019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Current</w:t>
      </w:r>
      <w:r>
        <w:rPr>
          <w:rStyle w:val="spanpaddedline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Temptation Bakeries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Chelsea Heights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VIC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Specialize in manufacturing and supply of premium quality baked goods, supplying nationwide to all major retailers and food service providers.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Roles included in this job where operating manufacturing equipment to produce large quantities of baked goods to our customers.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Time management is key as we mass produce products within morning and afternoon shifts.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Teamwork and communication are important factors as some machinery require more than 1 person to operate.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Whilst working at Temptation Bakery I have proven myself to be able to manage teams of people running production lines.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Organized work to meet demanding production goals.</w:t>
      </w:r>
    </w:p>
    <w:p>
      <w:pPr>
        <w:pStyle w:val="divdocumentulli"/>
        <w:numPr>
          <w:ilvl w:val="0"/>
          <w:numId w:val="3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Resolved issues quickly to maintain productivity goals.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</w:rPr>
        <w:t>Pizza Chef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01/2017</w:t>
      </w:r>
      <w:r>
        <w:rPr>
          <w:rStyle w:val="span"/>
          <w:rFonts w:ascii="Times New Roman" w:eastAsia="Times New Roman" w:hAnsi="Times New Roman" w:cs="Times New Roman"/>
        </w:rPr>
        <w:t xml:space="preserve"> to </w:t>
      </w:r>
      <w:r>
        <w:rPr>
          <w:rStyle w:val="span"/>
          <w:rFonts w:ascii="Times New Roman" w:eastAsia="Times New Roman" w:hAnsi="Times New Roman" w:cs="Times New Roman"/>
        </w:rPr>
        <w:t>01/2018</w:t>
      </w:r>
      <w:r>
        <w:rPr>
          <w:rStyle w:val="spanpaddedline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Bella Cucina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Rowville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VIC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ivdocumentulli"/>
        <w:numPr>
          <w:ilvl w:val="0"/>
          <w:numId w:val="4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Whilst working at Bella Cucina as a wood-fire pizza maker I've learnt how to control and manage an area of the restaurant and work accordingly</w:t>
      </w:r>
    </w:p>
    <w:p>
      <w:pPr>
        <w:pStyle w:val="divdocumentulli"/>
        <w:numPr>
          <w:ilvl w:val="0"/>
          <w:numId w:val="4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Roles included in this position were preparing ingredients, rolling and making pizzas by hand from scratch, using time effectively as an individual, along greeting and serving customers using a computer system, answering phone calls with assisting customers with enquires and questions about the business.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380"/>
          <w:tab w:val="left" w:pos="10560"/>
        </w:tabs>
        <w:spacing w:before="240" w:line="36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Education   </w:t>
      </w:r>
      <w:r>
        <w:rPr>
          <w:rFonts w:ascii="Times New Roman" w:eastAsia="Times New Roman" w:hAnsi="Times New Roman" w:cs="Times New Roman"/>
          <w:strike/>
          <w:color w:val="0187DE"/>
          <w:sz w:val="32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</w:rPr>
        <w:t xml:space="preserve">Certificate III in Hospitality 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01/2018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Box Hill Institute of TAFE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Melbourne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VIC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</w:rPr>
        <w:t>GED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2015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Chisholm Institute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Dandenong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VIC</w:t>
      </w:r>
    </w:p>
    <w:p>
      <w:pPr>
        <w:pStyle w:val="divdocumentulli"/>
        <w:numPr>
          <w:ilvl w:val="0"/>
          <w:numId w:val="5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Awarded: Certificate II General Education For Adults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</w:rPr>
        <w:t>General Studies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Year 9 Studies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12/2014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36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</w:rPr>
        <w:t>Rowville Secondary College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Rowville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VIC</w:t>
      </w:r>
    </w:p>
    <w:p>
      <w:pPr>
        <w:pStyle w:val="divdocumentulli"/>
        <w:numPr>
          <w:ilvl w:val="0"/>
          <w:numId w:val="6"/>
        </w:numPr>
        <w:spacing w:before="0" w:after="0" w:line="36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Relevant Coursework Completed:</w:t>
      </w:r>
    </w:p>
    <w:sectPr>
      <w:pgSz w:w="12240" w:h="15840"/>
      <w:pgMar w:top="640" w:right="840" w:bottom="64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187DE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187DE"/>
      </w:pBdr>
      <w:spacing w:line="0" w:lineRule="atLeast"/>
    </w:pPr>
    <w:rPr>
      <w:color w:val="0187DE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187DE"/>
      </w:pBdr>
      <w:spacing w:line="0" w:lineRule="atLeast"/>
    </w:pPr>
    <w:rPr>
      <w:color w:val="0187DE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187DE"/>
      <w:sz w:val="32"/>
      <w:szCs w:val="3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panpaddedline">
    <w:name w:val="span_paddedline"/>
    <w:basedOn w:val="span"/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CONNOR O'BRIEN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ba9ea92f-d2bf-46cc-a5fc-93ba093bfe67</vt:lpwstr>
  </property>
  <property fmtid="{D5CDD505-2E9C-101B-9397-08002B2CF9AE}" pid="3" name="x1ye=0">
    <vt:lpwstr>YEAAAB+LCAAAAAAABAAVmrV2w1AQBT9IhZhKMaPFnZgsZn19nCKpfOQHu3dnElEcQUAwKTKEQLMkRBM8RFEoRrEswqAozT/qZX0HpfJKb0D9si2ONbWjwaDV/WnbF3c+War055a3aWEBQ+6+6nQ/WnRg3qOv05nCRgTlNakMwiVeqlLI1/fsEeGDLc/cZTKksnak5x+eWK6RhkAuLQiDX6CEMSjl08kjfY8u1CIsbeSMRPi0ll2zzQwyidqmR3x</vt:lpwstr>
  </property>
  <property fmtid="{D5CDD505-2E9C-101B-9397-08002B2CF9AE}" pid="4" name="x1ye=1">
    <vt:lpwstr>R2h8uv4j5D/FGsqZ9jQgdIyHuW69auV2/Q96NF4vfLFZ0fB+PVKpLuim5bo2KqskdUUH0H+MMBYJvvr00pEs+6+LOMQFBfQ/5cwCJ7piWpDWtkW/0eyOq+Zh9PJ7i7Wyf1plVH+5THMrsCSUoFoPLNVkUX13FDl/8C8ZLn2NUZ+5JWM2oVf9QRCanglhsbRTf41fOEAS/VH4bMML0TbYKM9Cf+g8bug1kg/Umf8HWgK4JV2u1HmUZW+kKtMFtfF</vt:lpwstr>
  </property>
  <property fmtid="{D5CDD505-2E9C-101B-9397-08002B2CF9AE}" pid="5" name="x1ye=10">
    <vt:lpwstr>d7ze5mY1IxPRolEMM3YQTQrgwA9b+lLQjIFEJyn0MWu5eim/76LIYOQ3D9xY1oE8fiH63FwnmbPTduDyT8WpwgwUq9xFWNYm/ktg1BqE92bhlqO/az4PBeyZ7ZfCY9+hwthrJGKLXUztPWay0yHj8hgvO/wYE1p16BEO6WXXMurAzNNmgUh4k+Cqvq0RSL+B3366gUp4u4jvgITwoUxbppX6T04oD08DcebjsyLO395L5C9AVVIS53SyEJOE8Ai</vt:lpwstr>
  </property>
  <property fmtid="{D5CDD505-2E9C-101B-9397-08002B2CF9AE}" pid="6" name="x1ye=11">
    <vt:lpwstr>tB2tSpm3S/WfpMI19PZAfNoJdR2Z/DkKMZcXNg7rWuqEdogxPnBKU6rrVkcWroCZD76N7TBS3vi6Zj8RpluuQquM7g93BuaD6OiHsQMAhVeoMkFLlQAxPC7fzAsVT4KhQ76FvRsHsDvk2JtCaRI9KaGI3O+w/tuv/PbBiZErE2QpmGYvaW7zkG89R+QQtcjqZSVaQOB3aMZ1Ii7V3L1hJ/s+ZV+w4GVHB2H3x1psM2jnzWAgR7FuSTQXiIbFui1</vt:lpwstr>
  </property>
  <property fmtid="{D5CDD505-2E9C-101B-9397-08002B2CF9AE}" pid="7" name="x1ye=12">
    <vt:lpwstr>qVeeiRCjKW5pM6vd9mRdZL7BuyQTMXySDYKpHdJoj8HMX41Xn99q7FW6CSyFs6+prt/YrUK6aTnd0acBA5E2pFC/xa8OTrqBhDWQffqjjKD6V6j4bGK9QCPt6l13gNjc8HKcTneRzgGhut7rrGxGxd0fXHsOgQ+FtvHcLwQR3zB7ioCs3ocwT4hEgWp6LyFAsjaGvG9fBmlNs1NbKOUvnbgZIoU093oJtfQcLnflQTYETHNH+w0UXPClgkGqZka</vt:lpwstr>
  </property>
  <property fmtid="{D5CDD505-2E9C-101B-9397-08002B2CF9AE}" pid="8" name="x1ye=13">
    <vt:lpwstr>lFMIUPal+m0Z7C8Ouq18iiDOWd5caMcjQY/n1TL/nDCYai7gE648wMcgDR9vO3KJ+Nbh6LJvxAsMEh91i3yqFwlAl680ell/7yaPfUupLEaE9JtIYm6DIYsMZevWq7Qdg2QQnv7E7xKjD5OlXxCM3TWaibxkQEFcz0rdaHJOpU1TlW/El8LT2HuZtgGzuDmhY3QozyAVNlY8gso7BneMTkI1M7v+A0CfPVa66CzVDhYKcYs8D+lUJKQYjLzK7dv</vt:lpwstr>
  </property>
  <property fmtid="{D5CDD505-2E9C-101B-9397-08002B2CF9AE}" pid="9" name="x1ye=14">
    <vt:lpwstr>tF4DOlr2NAiqG5W/5Urg+xqqcx2C6fzOftMVT+MGjxjbGWTQgRHaQAXBCL+uTkzX+t3+waBly/SAFk+0nbJLStJuO1r0bkx+KI+PinMWDzG+YDkW1F8i3PxWvVh4Z6Wr0+R6gg34gFrji7p8+tSJSlbXY9xhOhdPzh7+IuftLb9T8xIRzhF0JxEpUj5QQCmBJ9eVUat6UZNdFTOXTOBBYRsU2pYTf5C/ncW2GZPg9y308WfL4iyDqRcr3BsNAwX</vt:lpwstr>
  </property>
  <property fmtid="{D5CDD505-2E9C-101B-9397-08002B2CF9AE}" pid="10" name="x1ye=15">
    <vt:lpwstr>SlOzv3U78s1ybJHh6Z8jq+co5SHVgAd6hI2fbZnBZPxB0MXsnYzrdL8/ZLGwNpFLUYgabn1d+h2rbK5KU2XxZuZ38QYTsk0HC4uxoVCMgW5ha25o81Ukagy8FD4usDF8nhm7kH00kqjmgN4LwPdYKEu38dagx4VlC9GX9ZeWlK0VT725msuywF5RZ3MJPdhb8uv/kLkAeBbSlCrsiUEaTmt2Sb342Ahw/Y0uG1ojSOWHm9u5vJ9pkVBb+xf1fKQ</vt:lpwstr>
  </property>
  <property fmtid="{D5CDD505-2E9C-101B-9397-08002B2CF9AE}" pid="11" name="x1ye=16">
    <vt:lpwstr>HSMEzASxs5WFVIeRS2KYkPnNxVi9OeSE0MWwkXeUvAtCgTAFrTfNcTOrTTwlGkw8iTpbRKsPS4E6iYq6WJ2PLvZjb6VAtEPtvOPumSsKa5OAtLsFw3xvymfjIr8Yqcx7XwNGzp/0a8/Ym+lFtkOEpj/kzV48etsGtcjczaZZRfrh6ab8uxYeEWD9pJS37P4y1h7WIKW+K46XkEfxPuszJIZwC4zhO5SNp1M8QMezg7KW8Dj9GBs/f3gfN4ic8oZ</vt:lpwstr>
  </property>
  <property fmtid="{D5CDD505-2E9C-101B-9397-08002B2CF9AE}" pid="12" name="x1ye=17">
    <vt:lpwstr>9MaVzSM+CYXwhPPKWoB8tUGT1B6EQa7gXkb+BP2PhI7IehB14oxJ6hzewE4Jf3Q8j10ZWa2wGfZjDzjyCmdyQGWMIM0UaysE309SaYJuckOQYIThZDfv+Zv9GgJlRy9I04zqUUW2pbR8/4ueHPu77fZJoQI1KsHlJrZyvWPJtBBCo9NV5OWjSMWz2VtDioPa8GeRX703MNEWG3RH3zZ8LCVVUoqFkreDSJ5yc9cQwKdJOhdVkkgfkGN+GUjV9J6</vt:lpwstr>
  </property>
  <property fmtid="{D5CDD505-2E9C-101B-9397-08002B2CF9AE}" pid="13" name="x1ye=18">
    <vt:lpwstr>jYL/nRof4Bl8j03YPOphtlZbTe1BdgbiSpG+yu1Em1FUqD3SK9L9NuiC8+pHvNW64QY+zTHKwAemb/MwwdfbnrfpOVlvrZqX0kabhqrJLXHbCWvEklnUUr8z9pel2/62zC8HMy0erG5XFg1dEYROPdtWYWEgV+f2zFjmmpsvEsE09tDJZviqlT47Lz0SyxzjwnrpAWwM4oI7/tHXRNisCzD/icTdaO6SYsziN7GOEIYDofNClqjjedUycLhe/bW</vt:lpwstr>
  </property>
  <property fmtid="{D5CDD505-2E9C-101B-9397-08002B2CF9AE}" pid="14" name="x1ye=19">
    <vt:lpwstr>hs1h1oS2E3BgCHYEnxLM1SLdniJHlQ5z+lKYSw3NMNq7BPfeiIX7+54T3aE1lVKLaNm0HDtkEnD2FGx5PtMKkysqN2dsKQd3QmA0RjIBWaOZaxme4v9ggk93dI2yeyi8X0GVTVI1mEbR46k4GZB5fu1cgvRhJjfMAMkstLYRf7Dox7qszddx1MDUZcxCwvenAaZGJ7asYCFrJ7jropJDztAQ5u4pt9CQDWKYly28Z4S9mWJ+RmBohN8IhVkS83B</vt:lpwstr>
  </property>
  <property fmtid="{D5CDD505-2E9C-101B-9397-08002B2CF9AE}" pid="15" name="x1ye=2">
    <vt:lpwstr>F4g8VKzjKiOTVkjgsJJMc8dTptV4A1w1j7WyrQSRb3i+A9JPF1E7ZpPBsitpCVjChtNDTJ78Re3d8x1IVQmsDcTm155Yvi4ALDl8PJezM/GPTNLR2EU3GITihFabhbNhbwCBvyNTgIWThir1qSrtNXzilf9eg5YjoV1iCIIgDlcwzCnK/FHKbFYjVxfHqhSfo1dMUEoVps08Hm46IVwaInjHk8pcoE591VC0Y6FRh773z3Cwj8PTrtzqwF+y5lT</vt:lpwstr>
  </property>
  <property fmtid="{D5CDD505-2E9C-101B-9397-08002B2CF9AE}" pid="16" name="x1ye=20">
    <vt:lpwstr>M2u4JscxkO9DvqpeRP363uxyUdaWTFmC19j6pyRvjBq1CxoHIK5l//PZYjegi3x5Y+m43gRqf30BI9uFzWwM1nNQ7Km0Kf7hvddwZNwOmzeBZPFvXWAkjtE0B1TY0huiA0PGZiW2sSqdD37+gNnYz/cQQlGf7TmxfBA7cvdNL9JoWsyde3Kp5dMfN6lSehyvXg5ClCaZqHO+lX5TCDElHlcZu8IWvPYiVbeXwuA2Qcp4jMDttIf9VF8Br0icbp2</vt:lpwstr>
  </property>
  <property fmtid="{D5CDD505-2E9C-101B-9397-08002B2CF9AE}" pid="17" name="x1ye=21">
    <vt:lpwstr>k2uv5xG/UAZFgDpEAAXebVtEkD4LYRqq62X02VpMaEoI/K/F0IxdnDmeZNswwrD/tOsMCUf9eZh7Lr6oWtrecennjqS2yHTFWvGPywvcwR+SXpApwzlWUpIQ6WF0I200IR0iarYhlFIgf31rvhLGD3pgQJe1A6pr4fLL51AV51haruXIXNn8pkWDAt5Y3D4h3X/pwVIjbAyWgyclr0JYWDTllJOpzoHKIMCOp8LerH1hHu4xQCwO0QXwVkYCQS8</vt:lpwstr>
  </property>
  <property fmtid="{D5CDD505-2E9C-101B-9397-08002B2CF9AE}" pid="18" name="x1ye=22">
    <vt:lpwstr>ZAW/p5xoZmlpSfyJ2gjWf9jGr2sIjEQrxJV+5YmuAzcE7Wur05dM9wtkv/9RcELtFO8siiGWOkteoGevAGQFfD11hHoAkm+oCRQXFY7bdcGBA3572d5AoFeqYlvu4u7LggKx68t/ms4rupJQjfJTZ74W1KDe+rvCyn7AcNg0pxCMcfjwQWZlZWHKZdYZsFHJzX2brdXNPnm3DRZN8DJwhPQrsd5G1+HIt4cJNAjwBJY18AY7bbvNjti+HzhseRt</vt:lpwstr>
  </property>
  <property fmtid="{D5CDD505-2E9C-101B-9397-08002B2CF9AE}" pid="19" name="x1ye=23">
    <vt:lpwstr>6/AepPTGwCDM5bkVLC/wUmgiSCfr0smOepl1GMRKYAw4owfp9n9eei51dCJu1D2Q35fVBvP3fp2qyBgZV1okvxEOWJiDGx6ENKBncGbO1nnjimZsTvlwfhC/S+8h3YO1MY8sKiB9ExJBmykQFcaWZNJrS916u0EGuBStk2dlAbOm++XqsnTFxMYfp4rzwyUCN0oOoVS6TIbYmse393GZEcgm4lpNZeoBpUIEZ8rzhdpPGCilmrc83fG6Q8RhfW6</vt:lpwstr>
  </property>
  <property fmtid="{D5CDD505-2E9C-101B-9397-08002B2CF9AE}" pid="20" name="x1ye=24">
    <vt:lpwstr>yakZ7CgyAAEOzQectPlTUTbrrq+SgmxlU7ouipkBjBT9NK1esLZDtwwRQNRVqdkKr35kM9IETpKublPZra8y+jGiitkU5OXkOyniQkvhGjSU/KLFheYLzEHOqnHktSVmAi5tteKoGx74VO66n+Embe5LYNsxngf6d5RC8QUZRh8Jv7KTKhxBxJ9cZnjFBDsNPx5yYb9Nwnnle3FMgDixOuRBrCe5ZAC9o2HHNidlOwUCn4TPPmIspz936CFzK8B</vt:lpwstr>
  </property>
  <property fmtid="{D5CDD505-2E9C-101B-9397-08002B2CF9AE}" pid="21" name="x1ye=25">
    <vt:lpwstr>PeQLpAJafrYlwCWjobSvDjKXkJISS/oFFYMrsE9dEgkOh52P8Rs0pzRaFid52BshU9GG2X8+EIzUG/sZwTwlFQbKEawQbSi20kLbe4LLP1VT3DiZQRAVcMpv6GRKnxTHZB2icfvp+tPuXJx4QJBmHJ1ZLMBt+QdIkOG4wgRCV+ZAmOVR2TvmzQtMmbBLpWeHcs91uNDiT6U+4M2AXf5n3ItmvDfz34AxPTPPWQWrHoDcC6xIXSdWTzBPyqIpYSF</vt:lpwstr>
  </property>
  <property fmtid="{D5CDD505-2E9C-101B-9397-08002B2CF9AE}" pid="22" name="x1ye=26">
    <vt:lpwstr>KwodbuBgsZbWgreSOWdGKlQCvPpUVgn6F7yxV/kxGz8XpeIz9kcw7zovV8mxSShi/C2xs21mdxw5hTXxfk3vCyQckHFXx/ej0qfvvBD/ubfdUgSBMyGE3o8w7iV20af5esJXmu9jXlAhaXRC7J7/I1SMeWckwCAPPVHFhiMVOTqZ9EPFAvzuFefScI+oKkrZwQpRRT4OsxDxwrGLLEAsi/TYE3zuLDDz+6phw84aOtBXGmH49wUC2NZR1gAUA/A</vt:lpwstr>
  </property>
  <property fmtid="{D5CDD505-2E9C-101B-9397-08002B2CF9AE}" pid="23" name="x1ye=27">
    <vt:lpwstr>Q33GJRrbOubcjj+7du2GfawxPvpdDwTT8hTAlPTR5svIwVfGdl6LPIsJLKgwp/Yk9kbY2QA8Fan38XkjU5tLjfnN0RDj+e3BUvDOSj6V7AiycHE2wz6r0FWga7b0NJjd/kz3MPmXkGq6nUHDTNaf0swZXSKlidJBpZd0kddWzdFmLKASbstKrZIDBBcwGhVmRRaby/U1BFGBruVKRUXwxVfD0g3+FljeLzBySe21bxuyXSCogcKCdxVPNJ3yg8a</vt:lpwstr>
  </property>
  <property fmtid="{D5CDD505-2E9C-101B-9397-08002B2CF9AE}" pid="24" name="x1ye=28">
    <vt:lpwstr>eBjun4eOlxMCVRtPfqAMH107drLfRwaCntS3sC5tWRVbJOfWZWUHy7WPzeclO654ZXpuJChaxT3ToIS8FnsR6PSimr+z4tEfw6pBs/DxZaELRPK2gfCUFB8yEIqPPL1ybOuAjTk2OR5KkGN32BFSUsndCVTMlMFTeH8mOit0ObthpmPAY3HjE0BmQ/ZHTvIYyLYd2Q9myUSN74888O9HIMtLtecizDHMbpf0SOsPOEuQTkXcIQcQRFvePYDxuro</vt:lpwstr>
  </property>
  <property fmtid="{D5CDD505-2E9C-101B-9397-08002B2CF9AE}" pid="25" name="x1ye=29">
    <vt:lpwstr>eS+TguBplj6jimA9IFRLWB6wcopUJe/zgXL69wp2HD5WAPLCATPrS2EU/bSyeMMPL/E+lZVBjUSSsfsU0rkq+MTHdWVmBcx55g89iCl38Vm2WPbV39vs14jaRxVF3rEe+lyTy4bMkfnUS3/OOpINHO0/+67tZMfJz3u+v/3bpp/noho1uXVjE31sM0JC7643Sh44RhRzRw7IE+u89mjx/vbFwAbRUE0DhwvmHinou/Z8Nexr6Yy6jzI3GUN9cOj</vt:lpwstr>
  </property>
  <property fmtid="{D5CDD505-2E9C-101B-9397-08002B2CF9AE}" pid="26" name="x1ye=3">
    <vt:lpwstr>I544bxkv++nLsYG5uxpmRTgWWt3KhvDi4WFgyi9LaLMMnKuioYAizaowFkBec0kBy4E1C2f9zXbQbSCYSLg4g6+I42jqdUt0oPbp9c/ZbQ4iAGlQAiCgat5J17aM4QLuqdS3lbwN7Tv3XkD4FO7WTXnpwMqQzA5WNWl2JhRqcIDoSO1agqeXgXvxz7kE30gjeI3q/N+UO/hnZM2SF8SOMG9JDXXhXFTBG2HzSBnKJca1kMjvwZ64zGe0Jk4luED</vt:lpwstr>
  </property>
  <property fmtid="{D5CDD505-2E9C-101B-9397-08002B2CF9AE}" pid="27" name="x1ye=30">
    <vt:lpwstr>NflmbD6s/+DnPfmMyySySm+y2KOjFM4kJGiOiSsaEST9z9JSOyPGyV+rLciM/crTKpGrlpgFdiOsDylVOwYp+5z2eHRrFi8ld56ylHCwJM0TuSmSjNl+0v1SvWEzHnGptTz3U/KJldJq79HE7KWmGMH5IzlUv9yKKvyKAtGQyqS2/EaMPZMe7z2dde9Ap7tdLzvGpc/bU5o9HMdKyL2zdjg2ytqzO9gubKS1u+Bi5yQ+Vi4ZCXl9eIkikWTGc6P</vt:lpwstr>
  </property>
  <property fmtid="{D5CDD505-2E9C-101B-9397-08002B2CF9AE}" pid="28" name="x1ye=31">
    <vt:lpwstr>LDGj2vfQxTeAtyPt0ifGFB1WOOkWd8bLG48gJ3j5PigGuZyp9U8hyl9m96+PzwJ0/U507L5IEbPlvA9dy00zVDA2wOnE2g3cZSnLF61erGO+SgGPs8+Tie7s24YnEfeIJgATY6GiVXq0sy+3R+o5Ce0PT6yBdyRmbQLM/v6h9LEPWMTO5KUD/ATsvsxRj8/fsV6lbN0rW1qfCM4z/eev+K3zecUAk8LOUvfwQMZA3fnwYdF02kNN0DnK2VGgP8y</vt:lpwstr>
  </property>
  <property fmtid="{D5CDD505-2E9C-101B-9397-08002B2CF9AE}" pid="29" name="x1ye=32">
    <vt:lpwstr>SHd+mAmbyef1kjDgslvbQr5ryXlArJavdK94IQheYalFUfQ0Vnt/g4Z5D4vN3h7JCzLekrSQvVv06JokXOD4tXVG1L8F6p9eCJLevPND35O3i6d9a5pjWemf9ZaaCUdeEm9paTJAd9WzjrQ/KX7QBFthlWC+dWb95F9F4uNXZ/NpLZ6xK0Cp5MljmTjbNBbM+RxTKmKbveEipi0dxZPFS7rx/f3A9/ipDwOShZ8yo1pIlwokaiqXiugM8Xit8IH</vt:lpwstr>
  </property>
  <property fmtid="{D5CDD505-2E9C-101B-9397-08002B2CF9AE}" pid="30" name="x1ye=33">
    <vt:lpwstr>1eiFEALqVufGO1Ry+j3fhSZ+LjPS9tWuXYQ7EraJcFY/ND/HRGdQLxQsong36o88P453jKoWB7W4067zvIOd9x/IY/eWFbrApnJOSrLRLkm/3lYp8zxUYzU4hK22J+Gq59haEaNsPW1TahkHBcsaXPCXr33A4bS+zMv4ZbAJUfYIHz8J3h24M+gKikoI/QgBPGvfJfxSB9ePrBazdssQpl+XypX6iqczl/QzUV7J/eJvf3qeKl3o4VecGbyad7z</vt:lpwstr>
  </property>
  <property fmtid="{D5CDD505-2E9C-101B-9397-08002B2CF9AE}" pid="31" name="x1ye=34">
    <vt:lpwstr>KeWyYyRWIp7zn5zErJHepj/cQc152k7lgogmrBV6T36htrOvCyqod8z4raf5loMyN99fTmrvmnLIi62+rUkUAublAicd9xr96KJlsXjJL3Z04k8IsUCwzr6mK75rOwzdJVjMAZtUJvaccta6AJ7kUK1DJOCVgxlaKmP5OWhtYAotVpzN/R8lfEALbS3iomOXVVhen39iBnIz+IleDhqVeYWQPoYsy90DC9oPpL745EhBjqxY0HtVEOv570LiTXJ</vt:lpwstr>
  </property>
  <property fmtid="{D5CDD505-2E9C-101B-9397-08002B2CF9AE}" pid="32" name="x1ye=35">
    <vt:lpwstr>0BL1Sd55vXmr+e6SkO+3Ii/WBxLfFyaBwF4XxFS4PaDkKsPk2FyGmLkAo4m1HwY6HN0jyvoI7/mhhAPy0qxYEU024e3vScooX9nxTwmEKRRpLLZbSQ8ocgYP8ITkAWZlDIYRT/H+lFF37HqGurmPebMa5zBxdqvBMDRfv5ELugH2kOOQ9iXCIrzooVa5VWigLgmT5NeXgWty+fATS26p/PAjs3inGmpfX4Eg8zZHMdYGg/Bfdz3fROfeeS9SZ3g</vt:lpwstr>
  </property>
  <property fmtid="{D5CDD505-2E9C-101B-9397-08002B2CF9AE}" pid="33" name="x1ye=36">
    <vt:lpwstr>0kb+Gt63dAJyfSfeiH4XyGVxttsBmjkd9EbzompUNQkF3D/AcLgJRTjnb/4Culyqp0T1hHdGZrwm/efiR0bfYStQ8x+pTKA7msmQDOgKB8LJKOpp33jc3Dw6Hzlx/McU8wq8p2X+L1DGmX1tgZgB32oRDrxNgc4ICfkcyygR+fWynI4xnSzA27Bh1sVhj53Qi32W3iRJbgyD8C0JX1PEJI3OR+FXXV/pE/lINhmDQ5m+tV44hCDJ1PSxiDoEGRK</vt:lpwstr>
  </property>
  <property fmtid="{D5CDD505-2E9C-101B-9397-08002B2CF9AE}" pid="34" name="x1ye=37">
    <vt:lpwstr>l+SEdFKjdG0ryI2s9tW05ld09XKERPShiooMigbnWEPvslE/lHIVQEF/LzYGZyQKjEDKadBHWL9ncVLDIEXFLyZ1zJHVrOEBXH1Cot70cbf5jBAvywm/NR2Ij8mG8AzZRprSJeYOoj1lJ2IKvtx+TGR/WNM0pJJjKXBTzlC7BG7+RzBkHqhkjux2cAMyh5hrXbJ589uISxJWgZkc0Ly3P/nvOG5WH/sAMfDITOTw//IuBYu3fSNrjLQ5TlnMnDi</vt:lpwstr>
  </property>
  <property fmtid="{D5CDD505-2E9C-101B-9397-08002B2CF9AE}" pid="35" name="x1ye=38">
    <vt:lpwstr>bMYb6KlWMqKdDPeOwU/6eDwyWd9ttKzMdOb8O7mkCiCYh2eLow7A4Cea+130oIvWtHLo9eoU1yYvOyCH77pAepwD1vJlkbTjfxlSbWV48pz9E+gjgZt37QTnZQQVib/goAMalawG0M99XL5PUBVCI+U699wKaQiOolfOLjQr9BNOQ0N4zggA7tSnXgtZyQb/wgG1oqm6sYmjbnYjNZ7JmYo7qQnH6a21WNz3xnPq5WlHv4gB50UmJh36uYhCiH2</vt:lpwstr>
  </property>
  <property fmtid="{D5CDD505-2E9C-101B-9397-08002B2CF9AE}" pid="36" name="x1ye=39">
    <vt:lpwstr>1NVNia8HuGXNnmKHEwOfPg6GIIq97SLtfZvWdn1QlFlg4TPDvmbXLPt4H6V1JBw0KxvysjIXLGCDFtucgA/xUmkU/p1a9iUFrO9sr5xBUh4ULKyPlnQB/mZHMIjSlQQLBcRD06pt+BPXg7KKhi5WR2Eqb7sMIEXIysRoMXWNWUOBKP8WuBx1fP3d1U9/h3YNiDcxVDusP/ZhbHuABAvCp6wXxQv81TZqKkUmYuhj4g8P3OZjyGF5LxYLTefUsGd</vt:lpwstr>
  </property>
  <property fmtid="{D5CDD505-2E9C-101B-9397-08002B2CF9AE}" pid="37" name="x1ye=4">
    <vt:lpwstr>z1vQi0fh6MktGrycI52oXQWM3RN+mSJUn5OS+TLLrndI7c3UvTQaWwUFPirOtuab6BBy4AcB9gPWLP2+8WUKuKXQEruM1QVjVJ8PD8OFOFiT6DqUK8agIINAkW3mBjDa3KLoW3IgMhD7k1wLoKktSASvCFW/86A0yEz0fj4q2odVN98tnSgA+XWwrvfWJrpo18hpbOIID0EyXiVX1WmFFXNUyjdnG5lpShI180k8wMfLzAIdcvomYBXsq7nAnqo</vt:lpwstr>
  </property>
  <property fmtid="{D5CDD505-2E9C-101B-9397-08002B2CF9AE}" pid="38" name="x1ye=40">
    <vt:lpwstr>svMN9kO30w42BmOZU8IqUO3MOHp4XTfulQ8gRIWz82SaVqinVheZME1g9OJQF3xg3F9lmFU0xbJL9ZuS042Hm9bpkyK2M4s/ZaVSwaofFbJ1KPx0y1RIJSCG7qNIxdPZcDfBESL86JMJaopPEFj//Cg2Raz5PioGhITQF8DLQhcHbUbXPMpowXQP38EAhCK8HApKIcOjLuwhaIGtD7WV9IyyS25H2G/YteuhuwZHENLOPArEWB/ylzeMAtyzdk/</vt:lpwstr>
  </property>
  <property fmtid="{D5CDD505-2E9C-101B-9397-08002B2CF9AE}" pid="39" name="x1ye=41">
    <vt:lpwstr>2jVJXw7tUO5w+5Y6gWqi8h/pMRwzq2c+xGtPRNkA7wzRUhDff/Xf+jx6JdcxLkLdZ3lu+fdk7BrJtoGprpBvLSxp5cObOJkOr1bl+wdkPvzQWpaTI4JujI2wNUIBuAkTGCD9ef0J/gwA2HgW0fxGSnHPYjSuMLMcGPU5n7p2Otr62Xt9K8e3q5P1GRvTWUSLaXm7GVSgxdJVXLEZ1eHZ9c8H17z0h8YxHaCB/HYTLfsDuq0P+ycrikjcr6wX9e4</vt:lpwstr>
  </property>
  <property fmtid="{D5CDD505-2E9C-101B-9397-08002B2CF9AE}" pid="40" name="x1ye=42">
    <vt:lpwstr>jap/aBiv9CGgPfD81czWZb89zyNcjozUHAbBg4Z9wCkapT8Yce6viMbULuAHbL4TKTDwiv9bSY88QNi2Wdk0a+uOh2mtRrf0PpJycsNDIRTTHNp9MamJldh4Y3XCguJu57UWICNc5VSYW9oiYEAKeNbInFOglerUi8vg8im6FD5jCT2Z1HJ50qGEoA4P/PUc7GgbqBfLOqX0iIoJ0CaT/ycEqy+KnGcWSco7Q4PwLECqTgG6rydKzm7MU8Fwkme</vt:lpwstr>
  </property>
  <property fmtid="{D5CDD505-2E9C-101B-9397-08002B2CF9AE}" pid="41" name="x1ye=43">
    <vt:lpwstr>2VlKzIZZ/LPr+6sXxL4zu69eLMYQsCPlfZ2A5sYZweKPG8NwNAuBYVOiPWNgDpQdr/U1Q5HOb0fmu1vRuKUrvsZKVqtx3IVp8mSA/4KoKmyWnOmaOIZM3Ihis04WeYe2/4r+a/FX8YWcWXMGJlRjDDKCqCOEYX0mBjzQ/ifdLIppYN5ElC3RJBRwvRia7wEZYl4VRIQuzm/8EaolB08KkvUz8efudhq4Bemj26AsV/VLBVvkaFDUuHX/N3KkB67</vt:lpwstr>
  </property>
  <property fmtid="{D5CDD505-2E9C-101B-9397-08002B2CF9AE}" pid="42" name="x1ye=44">
    <vt:lpwstr>m0zavuzKa21Ya6xh91ZZOegFUyvIjredejwEMAJxDGWfOGppCDNYHSx3WEfDmdGchO3h7NrZpZTZfDzB1dRhiDxJ/zb0ZL83eDBAepVUKNdL68E67cLYa5YYv1Y/RZr/nPvT3fXzDabE7WGO34MThVUJm3REq7KNQdP1VQSOE6bwAXgads/klmkzEYo8/vUoalccHGFr3Pr1obTfpVCkJGdK2TZ5goAcZFgGctTuQnZdiREqqg8P9xmMYZoxrct</vt:lpwstr>
  </property>
  <property fmtid="{D5CDD505-2E9C-101B-9397-08002B2CF9AE}" pid="43" name="x1ye=45">
    <vt:lpwstr>JoUeF42f3AzRvsIuFboyFWcv8vvIXP1G2w7Zkfdnmt/Y67rV5SVIu//CId0eteNCKq7B82rHfvB7QhvMbTzPg8TuJNPo8S7MRtfWD7ZEhlZH9sdlrWU7yLZJudFxfnsrRJW6fvFBURnBQnWgZ6iT6cxZXQrDt16zkMEOS1JwJ/FYy0ys6r7LTuiPv9YS88LJ5rko+jvF0Lzw5SRnUIrn76a6BjLdIUVfotjmy+6Ujd55ZTj5f7zkABd9AZeCsLJ</vt:lpwstr>
  </property>
  <property fmtid="{D5CDD505-2E9C-101B-9397-08002B2CF9AE}" pid="44" name="x1ye=46">
    <vt:lpwstr>YSHZjP/y9YtPy5+qEc5SOnl+gsEdbyURpdcumcLI4HsianU/OPRqUfFH0N/2dn+AXQSpLPjF2KZUyTGrDBRxmbUSQf3dElAUzdAAf8SsPUAdT/JOBY0KmwlYWWQwqB8yc/UZFIKyUgW+hIgrshY8kjvUMaoJAkqaShOik29imPAB9WFRWHMZM3TpZ516Rh7YWf4zTJrWrYscxyZKgLqCUB1HGX96Ny+fy5B2XcvaX1m+e3W0VZuDvI2y+wF8sg0</vt:lpwstr>
  </property>
  <property fmtid="{D5CDD505-2E9C-101B-9397-08002B2CF9AE}" pid="45" name="x1ye=47">
    <vt:lpwstr>xnb3XgG13krlU+orx/Q1tKw/sXCMkHHu/ezbBmaev52CpRR2R3ASxM5d5tc4zUW4ZZPKzQoNDzijz4f1dV6b9PGfJAXJjNQHq2aFYyK87oWStpTUNOjao+Pd9nkn59DyB0uUOV/AqQzmGt+PXGz4gBiXG5K6FLbgwonLzmsyF4KhWdTi3zTdZAn26OcCfllwxN0bSX3YWtfjdgIwZKx7ltFIJ+fwQ9jbVGO4vcXtjk7udNpxTs0eXY4FtTZJaD9</vt:lpwstr>
  </property>
  <property fmtid="{D5CDD505-2E9C-101B-9397-08002B2CF9AE}" pid="46" name="x1ye=48">
    <vt:lpwstr>hjAdhd6BRhck6iY0IDxb+OYyn/IuIwimXKLQXGBVZdhAN1EY+FEMs8BZBTVEsiVmKIc6Zw6azx3X+j3K7sw9c+f7H6THw/5HO+jCGLeSNlXR4KooPmZp0/vaHvIQ0Z/s4w8/nX3VlNq3bhmkIwAscQ4qnXxXDqvMgPUp2yCK8XXzUm5KKJmufsVipmOcx73o88uDcD1bRP0LBJjttSDdSaUPf7XEgsKGD6fxVWYlMfSItVx2isiRxVbNzh36Nx4</vt:lpwstr>
  </property>
  <property fmtid="{D5CDD505-2E9C-101B-9397-08002B2CF9AE}" pid="47" name="x1ye=49">
    <vt:lpwstr>4xRb932SeHR8UYgxAvN+mmIKU1AjH6crBtHFx7WJ8LsV3ZP+5VHLwVp0oHW80cHErmU/mqHqH3RDYEJZiIoB9/gIQ37jjqmOSaQMO0UH0TX9VynvbPX17c8PLmZ0+CO0ukmLs0+yu85U2ILUovfRZDdndgjuncI4mtEaBL0TcOBtZuW9B4Q8NyLZ6awZO+JsGOhVC+D1Mn5ESY+sZgqfK/7zCZkfndJpA0z64bm7GQyDY+LEoPRA8GfENx1nQWJ</vt:lpwstr>
  </property>
  <property fmtid="{D5CDD505-2E9C-101B-9397-08002B2CF9AE}" pid="48" name="x1ye=5">
    <vt:lpwstr>9fHCacSMDIVt9+2w15q3j4OuxvW4J/T0OcSLCD1pUQU5p6RBml+y1n7OkzvgdXPMtEnmcIuaT5oiTJuQLHdxN78zkO1i7G265hioOEeovOoyLlX20O/smoMFxYgGCccJaqoYjKCebWBAHE8K6shbdAgKmoTgGJZnZHjLBdTWxfuAKEcU81XBQ4/hMgJPk65P0kM5fEp9OojxdvFUbjerxZ0iTinKCojlipWIvNDrdh/dtsoAm4OW8Borcb8HlWR</vt:lpwstr>
  </property>
  <property fmtid="{D5CDD505-2E9C-101B-9397-08002B2CF9AE}" pid="49" name="x1ye=50">
    <vt:lpwstr>jowKUTHCVgFOt66oam9pXnyHMn3Fb7wfJkcaPxTlhwOITkttZeD+hqo185Q2bjth8MU5tU62IoOyECUq38GtAKeQQ3/bK0CFwQatGETx2kZpoqdglDvv3z0N/BOgoDkEvT907iLEkFDvA3suSruYLrCvFNb2xH3HoDO9hm5aCLDk0tB/rJE0XoJBR39wEVIPlg9lSnv/iExn+H3ntgi6E/bSEt+C2QUDzJvRRXblzSBZsOsvxINLh645X/QD5xr</vt:lpwstr>
  </property>
  <property fmtid="{D5CDD505-2E9C-101B-9397-08002B2CF9AE}" pid="50" name="x1ye=51">
    <vt:lpwstr>tmZDiRDNTN+L/xIcQfNPQN8pyKgNFzVGhaZBAQNpG8/lNoHOivCzIi3YYbvKHxjVUjJcHWLqolXnGjsdQJbbZ0qSur1X+2LX1l2k8U2gI16doRzSQVvnOgDcLqfqRZJCm9WlGPmmRwKnLTBCiv/dIxcbr/zQqCxXD6tdXZhiFHXF1R1D4FFuIKzVJb7652/ATt2bc03zSv4kRpFibR9k/pZrz0CB+bUOEL/2ac2V05UgMCd3iPzJchSYKTERPgf</vt:lpwstr>
  </property>
  <property fmtid="{D5CDD505-2E9C-101B-9397-08002B2CF9AE}" pid="51" name="x1ye=52">
    <vt:lpwstr>t6XnqXXawZNGl89yFR24jIOIFAbnQqYxmkW3XErld4aFmt86Lo8j+CGXAaLLr7WOON4aUl2GSp/OIIj3Od3PY5UBUblPTTjbHo2pyipXkD2QQrZEuPK2djiWmfKSQ1oFAuv+wgcit9rIRK4rxu5jftKfs2cXjeoSPUkDq2rn/78PzpaOKjqTlTy3vpLXAqXUKvGiabfGiL1J9IuTeR8W5GC8blcpPan5gr2cJko3naW3axLs+LAFL9r1+4JrdXD</vt:lpwstr>
  </property>
  <property fmtid="{D5CDD505-2E9C-101B-9397-08002B2CF9AE}" pid="52" name="x1ye=53">
    <vt:lpwstr>L1Vhq9k2B2Tbb9JnHTp8PNlmQTLy/u2dMlXgGLgIGeXY7IS5+hNhnjI0HgFl3/4kA+dGTbuLHUKU/lfk6R7Wd5BeuBMW/CWNXibYyGMSBW5mTxnP+yKujGFvTrgsB3hZ+WvdIdQe3ARPdIBCObOPSv3K2FHVUG8vykVudwPE9v5aMAPsVR4dvp1YBKPeDAxkFMMOfYQZzlHGM39hBO80bTHot2cKxNiLVnhUIbo3nwOVKirnbfOgNkn58TlduBU</vt:lpwstr>
  </property>
  <property fmtid="{D5CDD505-2E9C-101B-9397-08002B2CF9AE}" pid="53" name="x1ye=54">
    <vt:lpwstr>HCBYeNAq8LQC9U1pOtAOPdhNLJ8pK5a6UMVmcmsYMTNK6TPn3TjmcmMIZoj3N4rZrSUR6Y4989+qKDR0Og/e1QCrE9REOMwW7cFhb8AzuVzlZI2sf1DL11Vo6Um6tPtRP1cJVI9nNIb5/dJ+jrOHe4FcbYk/BgPdnU7Fb/TD2G20+bOTpX+7ffyVUD+O1Y1aRYpLRAx6Fz+IzTZZeU6OU7k2+2zoSH4vRWXigJLgTVAD1HZtT2sY1kiahHaMBv1</vt:lpwstr>
  </property>
  <property fmtid="{D5CDD505-2E9C-101B-9397-08002B2CF9AE}" pid="54" name="x1ye=55">
    <vt:lpwstr>hibd6mYiYTFYAKVjl6nuV1p0DPRYbAWxL1XT68WG3qF/TahcVSwqELeDlQPEVwYAs5JpGogvIuTopYClUkVvRgL3QuIrZpQ8P5AIBNDZChiOkMrBBFzZvcIzeaV/vvwTunyVxSeK6z4Vf0delz/Eh3BqdB6acH36/aCdFxmbVbrKjK1K00JQX2aPapvnMc0ItrRL4Ckz2q6LDlRKKi+NTsrk/6Fgis9w2vYG3D+LbwBCczIeN9mwubLkmEUyMUS</vt:lpwstr>
  </property>
  <property fmtid="{D5CDD505-2E9C-101B-9397-08002B2CF9AE}" pid="55" name="x1ye=56">
    <vt:lpwstr>LAj3y8kTnWDH6t6tYYHkBgz1fu2cwLaHqJzp+87q/Pg/lzUb4dklw2uNHJO2jLR0J2q/De9sWBo9mnGqJt5/vDHvQu8aqeB3+ADxDezdD6fdgZ74Z3aB8/867OIzC0MhEdtBBeabF1bCc/3VzvjbCYFMXVpGYBRvrZzG0Mhy2yJH2GkYnyOnXdZLFtEs316iJXTB+iSfWKKL/7+H93Js/HZwkLtrq/al0DRAAJMTSllW638zUQEDcjrooiXdNCg</vt:lpwstr>
  </property>
  <property fmtid="{D5CDD505-2E9C-101B-9397-08002B2CF9AE}" pid="56" name="x1ye=57">
    <vt:lpwstr>/94kmrfsLKMtQT09ICY42V9s1korUHIM2aD6Ha0+Mf2cZPbnJhht4ny/9aylvcl/6AaxK/oIOTCagAbAF/iW59+wYWsCqeE9dGjJASwdZMEEXnlC3QtosRbCz3l1QbYxce1Ie5JcTBkDjqFcmQ4IwH/fyTRNyqZlJyhg647P9bmvplx9SLRLYScXJGER4Tip12/KKkEBT7m5Zr8VqkU4ssKqjD52cqrRa0wqwlWrfTtn2ykGDgrbnm8LeGMxTqv</vt:lpwstr>
  </property>
  <property fmtid="{D5CDD505-2E9C-101B-9397-08002B2CF9AE}" pid="57" name="x1ye=58">
    <vt:lpwstr>aHAZ+e+As9QJLM31SFFs9sklDsvibO9MG2e2XpOYCIf/R9Fs+ziK1DwdnUhrXQaa4JBHV/J4D5Z4e1ck2I4qGn6xkFiCWrd9j21o19aAYwLQv7+eHupl8o9DEhrWlNHf8AQWDObF8dmwRzm8kZo22afKhbey65ryCWJPLCKU6UAOZNB6W17NPkueC4jpG3mi518pJxxwHVhnLIemsZ0/YALwAp+s7aX7e0QNX/ShSJUU9gfJieSBVw9F56WiBd1</vt:lpwstr>
  </property>
  <property fmtid="{D5CDD505-2E9C-101B-9397-08002B2CF9AE}" pid="58" name="x1ye=59">
    <vt:lpwstr>r0OVe2r1fzx8LFsA1bpVF0gsKSe2edC68PaaLMdNwCAks7eqDPJ1tEAkhFJLgEJZZ6HB/bbcb2D5mRU2meqcHzvluKE32To9ABEdjr6E4/PdChMc82i34JicSz2jMkDgt2SoLOtJSt08EkWoubAKmC2PYodnoACJU2hwmkjdob33xDzRGrkuRcFpgLOzFMoqiX59ojnX5Qi6FE62xs/O9h3vm5n5DcenbjA+z3y6X4g9AKzXJ+MeAjyAnjpGXHc</vt:lpwstr>
  </property>
  <property fmtid="{D5CDD505-2E9C-101B-9397-08002B2CF9AE}" pid="59" name="x1ye=6">
    <vt:lpwstr>GHe2H7ku6OBts1lU0uULCn8e2AybTqKCqMuPmEOGteqxzgfDX2xTvhI4HTjl4yC37Pk2jjVbOzfmW7kYIZ7aLtbwG/jKX2NlL7mtyInsU9nZNvc3NrPgugV8zhxtUBkHTHSGpemm8LQ0mlPnLaKHkW6iII+772PK2dgkwX9yQZDCdwwDg2JFsS8ykRVd4WvCFWSQKOgtMPGqtATtTEiB20QhjM6Aev+yfIs8B3x4QUje+IkmBp0u++LCITXkmIi</vt:lpwstr>
  </property>
  <property fmtid="{D5CDD505-2E9C-101B-9397-08002B2CF9AE}" pid="60" name="x1ye=60">
    <vt:lpwstr>oVEgd1VYesx74T85ETM9n+W/8fFTb+KHx4/ISFHzlWZE1MHK1rC4az9V90k50LwDNm/alsdG78CFU0m/1fyB+F5I2QhHaeLCPjmTb4ji7wEAeFmBMLKnhV7zimfDFqeNI8B1INWndm+8VmtX8IPGx88h5RtGw6XXQbd1esUurWPwh7w0sd81onzu77z7gRa3nTABjw7M0l4TBIMKG2RWNZGZRawdFI3j30JfB/iARxeTPq6S8bs+tkZpvm3xG72</vt:lpwstr>
  </property>
  <property fmtid="{D5CDD505-2E9C-101B-9397-08002B2CF9AE}" pid="61" name="x1ye=61">
    <vt:lpwstr>Aj26xx5bQ6gNyP/EyFF3iA7JB9YX5eQS1HW+AD1TLFmjrwe9hqvOwfrjpVTD2T/AEfbjwcXngWmU/klTqLe3DY62/xfOz1y9qZadUGMzMiPUNK99spsUDCNhgTu8SRsiaqatekQ/I6FHcQPTRoAFuNMd3FKrfDoBrauss4mkIkDiU8DEZhRHe/KikIiJ6JeY15vpW3ovU9Im2UfYikOhuSc2FNqiOY5XzUzQNTZdXeGRRfuYQ0swc9wpp0rYpI8</vt:lpwstr>
  </property>
  <property fmtid="{D5CDD505-2E9C-101B-9397-08002B2CF9AE}" pid="62" name="x1ye=62">
    <vt:lpwstr>A2v9VkdJRIncN5gVet4qxzHll5DSEyUsc1MPXOZFmezdo+E5H15Vej2Na8BZZFnn0ywlAuMqVn1KHD7PIOhJXqxHuvFd0dQrfX8eMEw7SRKP9yh1rWQ3ESBxB/dDZzhY99rFNO29O6kjge1zwvxcCu3cvn3u4QR9way/LPfdTPZyRI5euc2a8B/99IBoPiFYqgQqMpL9TDZRj6g2LE1/TwcXrsB6euyAAl5twCGIaDWYl+qu7Rs74VGWMY6aMrf</vt:lpwstr>
  </property>
  <property fmtid="{D5CDD505-2E9C-101B-9397-08002B2CF9AE}" pid="63" name="x1ye=63">
    <vt:lpwstr>TXR2re1IFewTR3TVsoUrttkTv+7LSIWInncJ0Kv1dDgmGjR/b5iuo4T11JeyGJPrvtHNgxtZhtLS4IhV+xIjr76vSzd0x8JZDEaMYE9/MSC2wjrWqHXXfwyy7huxgTzLfUUopZBD9oRGuRpB/URx2kKmDcxOG+tTqT2/TI5do1262tQAzl9VviQ0bBWnOl3p+dPV3VHwD8kvzx3SlopownxvLIiW9ae032pEYIUtaB9zUvYAT7HIJ62xVDo0fI2</vt:lpwstr>
  </property>
  <property fmtid="{D5CDD505-2E9C-101B-9397-08002B2CF9AE}" pid="64" name="x1ye=64">
    <vt:lpwstr>zCPxiW3vucpBwLyzOn1tkFnsqyx4KkD3pFNWN+hE4h2+73bsIaS0611ZO/o5iDMyMw4h2raL6HMSTJbIjECtJayUVIbxrJYLSxgDJn4LzP0eT8i4YlbxLk18HGQ8hjkO6591hanADaZdHr+a70sLL9YGJz9vAvceP6q/Q9lwiIMhT/EmOxSXnQLU1OXjZwAQVmfGk/C+bH0MQ5j58QF89dibMeGdY9hSok9hEMfPK+BGVScr0Hkygs6D+amxbRH</vt:lpwstr>
  </property>
  <property fmtid="{D5CDD505-2E9C-101B-9397-08002B2CF9AE}" pid="65" name="x1ye=65">
    <vt:lpwstr>Mgd8ZDJd6zxe2fgl9P1RGTKNyN5fKWLdVnRzbyozckQoN/q2jVh8YkGw3rhzebgQj6lW5fJj5P9GxvvFgQAAA</vt:lpwstr>
  </property>
  <property fmtid="{D5CDD505-2E9C-101B-9397-08002B2CF9AE}" pid="66" name="x1ye=7">
    <vt:lpwstr>ykF+l5qA/7K/m5aYB0E3TXxdg/x9eWRpMs3HnEAOsdomJW1W2ZFncF+I4UM8sob+T5j7T/PLnUE/nS5sJIxvQMke9ltbD8QUZQsgVB1cCxWbGJ2MEA28ijxTKhRWhmffZqafDmr0qoRqpi79XQeTi8fXk1EKSL7wg70wu/LjOFCYaN4iP+y+JcwNuPD3Xlc9lG97z6fhgiDgcCVRlm9EW9txR6BVxy3M5t4zHS/TK9Gm4E4EqMLNJZPGRyN7vJT</vt:lpwstr>
  </property>
  <property fmtid="{D5CDD505-2E9C-101B-9397-08002B2CF9AE}" pid="67" name="x1ye=8">
    <vt:lpwstr>hn4yr1i6RqTwy1vBiNeDopVI0+yPlmZ+lQr+RSFP0zGEc+AtgEK8uE5AjUFqsPOAT9qQvfWtsIReGcPsIH52wQ1KHfVJ4kLR5sRP/4Fxxz2dvlWcYc2zbSo5N7A4N+GsrFlHbkQ2Rlj8zCmH35oAzUnUnPs6gcJTJm4w+xtNSifTfrU07zHV4pQX7vUd8ZNb8o2auwdCWz219oJKuVAZNM1HFoDPgbvZueA70KRPXZmwEtDe140/qDc8t1sk1N4</vt:lpwstr>
  </property>
  <property fmtid="{D5CDD505-2E9C-101B-9397-08002B2CF9AE}" pid="68" name="x1ye=9">
    <vt:lpwstr>KJ80uwSAyuuOSHSPZOgbnm16y9p27Vl987SBOAaF3GJrRwK++J2AsrQf9k0FldtZlqZQ2DnZj4Ptfd19ZLUM4/7vlQVkmfPqK7qAeTkzeFBNnLy9P1IOmgSVZqwcWYElfrcjAwewnIXyuYwGB7BjmSV/oAfW193a0t6uIgmmt5gKAv3iLMB1ftLQQnQwZHvkFHM9lfIz407ai7vcYdLXg7BlQTO7tbf32wP9+BzjjXjjTzKM0hpxPpOze6EJHtN</vt:lpwstr>
  </property>
</Properties>
</file>